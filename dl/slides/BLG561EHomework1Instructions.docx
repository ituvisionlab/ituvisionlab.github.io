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76E442" w14:textId="77777777" w:rsidR="00182A85" w:rsidRPr="00BC7371" w:rsidRDefault="00182A85">
      <w:pPr>
        <w:rPr>
          <w:rFonts w:ascii="Arial" w:hAnsi="Arial" w:cs="Arial"/>
          <w:sz w:val="22"/>
          <w:szCs w:val="22"/>
        </w:rPr>
      </w:pPr>
      <w:r w:rsidRPr="00BC7371">
        <w:rPr>
          <w:rFonts w:ascii="Arial" w:hAnsi="Arial" w:cs="Arial"/>
          <w:noProof/>
          <w:sz w:val="22"/>
          <w:szCs w:val="22"/>
        </w:rPr>
        <w:drawing>
          <wp:inline distT="0" distB="0" distL="0" distR="0" wp14:anchorId="77EAAD68" wp14:editId="509D6CB3">
            <wp:extent cx="728133" cy="40863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u-logo-20121.png"/>
                    <pic:cNvPicPr/>
                  </pic:nvPicPr>
                  <pic:blipFill>
                    <a:blip r:embed="rId6">
                      <a:extLst>
                        <a:ext uri="{28A0092B-C50C-407E-A947-70E740481C1C}">
                          <a14:useLocalDpi xmlns:a14="http://schemas.microsoft.com/office/drawing/2010/main" val="0"/>
                        </a:ext>
                      </a:extLst>
                    </a:blip>
                    <a:stretch>
                      <a:fillRect/>
                    </a:stretch>
                  </pic:blipFill>
                  <pic:spPr>
                    <a:xfrm>
                      <a:off x="0" y="0"/>
                      <a:ext cx="729557" cy="409431"/>
                    </a:xfrm>
                    <a:prstGeom prst="rect">
                      <a:avLst/>
                    </a:prstGeom>
                  </pic:spPr>
                </pic:pic>
              </a:graphicData>
            </a:graphic>
          </wp:inline>
        </w:drawing>
      </w:r>
    </w:p>
    <w:p w14:paraId="5F1F812E" w14:textId="26D6EE99" w:rsidR="00182A85" w:rsidRPr="00946D15" w:rsidRDefault="00946D15" w:rsidP="00946D15">
      <w:pPr>
        <w:pStyle w:val="Title"/>
        <w:jc w:val="center"/>
        <w:rPr>
          <w:rFonts w:ascii="Arial" w:hAnsi="Arial"/>
          <w:sz w:val="36"/>
          <w:szCs w:val="36"/>
          <w:lang w:val="en-GB"/>
        </w:rPr>
      </w:pPr>
      <w:r>
        <w:rPr>
          <w:rFonts w:ascii="Arial" w:hAnsi="Arial"/>
          <w:sz w:val="36"/>
          <w:szCs w:val="36"/>
          <w:lang w:val="en-GB"/>
        </w:rPr>
        <w:t>BLG</w:t>
      </w:r>
      <w:r w:rsidR="00BA77C4">
        <w:rPr>
          <w:rFonts w:ascii="Arial" w:hAnsi="Arial"/>
          <w:sz w:val="36"/>
          <w:szCs w:val="36"/>
          <w:lang w:val="en-GB"/>
        </w:rPr>
        <w:t>561E</w:t>
      </w:r>
      <w:r>
        <w:rPr>
          <w:rFonts w:ascii="Arial" w:hAnsi="Arial"/>
          <w:sz w:val="36"/>
          <w:szCs w:val="36"/>
          <w:lang w:val="en-GB"/>
        </w:rPr>
        <w:t xml:space="preserve"> </w:t>
      </w:r>
      <w:r w:rsidR="00BA77C4">
        <w:rPr>
          <w:rFonts w:ascii="Arial" w:hAnsi="Arial"/>
          <w:sz w:val="36"/>
          <w:szCs w:val="36"/>
          <w:lang w:val="en-GB"/>
        </w:rPr>
        <w:t>Deep Learning</w:t>
      </w:r>
      <w:r w:rsidR="00AB5F8E">
        <w:rPr>
          <w:rFonts w:ascii="Arial" w:hAnsi="Arial"/>
          <w:sz w:val="36"/>
          <w:szCs w:val="36"/>
          <w:lang w:val="en-GB"/>
        </w:rPr>
        <w:t xml:space="preserve"> HOMEWORK 1</w:t>
      </w:r>
    </w:p>
    <w:p w14:paraId="1A985926" w14:textId="79047631" w:rsidR="00D4436D" w:rsidRDefault="00BA77C4" w:rsidP="00D4436D">
      <w:pPr>
        <w:jc w:val="both"/>
        <w:rPr>
          <w:rFonts w:ascii="Arial" w:hAnsi="Arial" w:cs="Arial"/>
          <w:color w:val="000000"/>
          <w:sz w:val="22"/>
          <w:szCs w:val="22"/>
        </w:rPr>
      </w:pPr>
      <w:r w:rsidRPr="00BA77C4">
        <w:rPr>
          <w:rFonts w:ascii="Arial" w:hAnsi="Arial" w:cs="Arial"/>
          <w:color w:val="000000"/>
          <w:sz w:val="22"/>
          <w:szCs w:val="22"/>
        </w:rPr>
        <w:t>In this assignment, you will implement Fully Connected Neural Network (FCN) components in order to perform a supervised classification task.</w:t>
      </w:r>
    </w:p>
    <w:p w14:paraId="3B37200D" w14:textId="77777777" w:rsidR="00BA77C4" w:rsidRPr="00D4436D" w:rsidRDefault="00BA77C4" w:rsidP="00D4436D">
      <w:pPr>
        <w:jc w:val="both"/>
        <w:rPr>
          <w:rFonts w:ascii="Arial" w:hAnsi="Arial" w:cs="Arial"/>
          <w:color w:val="000000"/>
          <w:sz w:val="22"/>
          <w:szCs w:val="22"/>
        </w:rPr>
      </w:pPr>
    </w:p>
    <w:p w14:paraId="392E7843" w14:textId="46B9D5A3" w:rsidR="00E37AF7" w:rsidRDefault="00E37AF7" w:rsidP="00E37AF7">
      <w:pPr>
        <w:jc w:val="both"/>
        <w:rPr>
          <w:rFonts w:ascii="Arial" w:hAnsi="Arial" w:cs="Arial"/>
          <w:sz w:val="22"/>
          <w:szCs w:val="22"/>
          <w:lang w:val="en-GB"/>
        </w:rPr>
      </w:pPr>
      <w:r>
        <w:rPr>
          <w:rFonts w:ascii="Arial" w:hAnsi="Arial" w:cs="Arial"/>
          <w:color w:val="000000"/>
          <w:sz w:val="22"/>
          <w:szCs w:val="22"/>
        </w:rPr>
        <w:t xml:space="preserve">Download the required data </w:t>
      </w:r>
      <w:r w:rsidR="00797842">
        <w:rPr>
          <w:rFonts w:ascii="Arial" w:hAnsi="Arial" w:cs="Arial"/>
          <w:color w:val="000000"/>
          <w:sz w:val="22"/>
          <w:szCs w:val="22"/>
        </w:rPr>
        <w:t>BLG561</w:t>
      </w:r>
      <w:r w:rsidR="00352D81" w:rsidRPr="00352D81">
        <w:rPr>
          <w:rFonts w:ascii="Arial" w:hAnsi="Arial" w:cs="Arial"/>
          <w:color w:val="000000"/>
          <w:sz w:val="22"/>
          <w:szCs w:val="22"/>
        </w:rPr>
        <w:t>E-</w:t>
      </w:r>
      <w:r w:rsidR="00797842">
        <w:rPr>
          <w:rFonts w:ascii="Arial" w:hAnsi="Arial" w:cs="Arial"/>
          <w:color w:val="000000"/>
          <w:sz w:val="22"/>
          <w:szCs w:val="22"/>
        </w:rPr>
        <w:t>HW1</w:t>
      </w:r>
      <w:r w:rsidR="008E2DB9">
        <w:rPr>
          <w:rFonts w:ascii="Arial" w:hAnsi="Arial" w:cs="Arial"/>
          <w:color w:val="000000"/>
          <w:sz w:val="22"/>
          <w:szCs w:val="22"/>
        </w:rPr>
        <w:t>.zip</w:t>
      </w:r>
      <w:r>
        <w:rPr>
          <w:rFonts w:ascii="Arial" w:hAnsi="Arial" w:cs="Arial"/>
          <w:color w:val="000000"/>
          <w:sz w:val="22"/>
          <w:szCs w:val="22"/>
        </w:rPr>
        <w:t xml:space="preserve"> from Ninova</w:t>
      </w:r>
      <w:r w:rsidR="003B4792">
        <w:rPr>
          <w:rFonts w:ascii="Arial" w:hAnsi="Arial" w:cs="Arial"/>
          <w:color w:val="000000"/>
          <w:sz w:val="22"/>
          <w:szCs w:val="22"/>
        </w:rPr>
        <w:t xml:space="preserve">. </w:t>
      </w:r>
    </w:p>
    <w:p w14:paraId="08F85055" w14:textId="656276FC" w:rsidR="00E37AF7" w:rsidRPr="006060A0" w:rsidRDefault="00E37AF7" w:rsidP="00D4436D">
      <w:pPr>
        <w:jc w:val="both"/>
        <w:rPr>
          <w:rFonts w:ascii="Arial" w:hAnsi="Arial" w:cs="Arial"/>
          <w:color w:val="000000"/>
          <w:sz w:val="22"/>
          <w:szCs w:val="22"/>
        </w:rPr>
      </w:pPr>
    </w:p>
    <w:p w14:paraId="6C476E45" w14:textId="2DBB6D38" w:rsidR="006060A0" w:rsidRPr="006060A0" w:rsidRDefault="006060A0" w:rsidP="00D4436D">
      <w:pPr>
        <w:jc w:val="both"/>
        <w:rPr>
          <w:rFonts w:ascii="Arial" w:hAnsi="Arial" w:cs="Arial"/>
          <w:b/>
          <w:color w:val="000000"/>
          <w:sz w:val="28"/>
          <w:szCs w:val="28"/>
        </w:rPr>
      </w:pPr>
      <w:r w:rsidRPr="006060A0">
        <w:rPr>
          <w:rFonts w:ascii="Arial" w:hAnsi="Arial" w:cs="Arial"/>
          <w:b/>
          <w:color w:val="000000"/>
          <w:sz w:val="28"/>
          <w:szCs w:val="28"/>
        </w:rPr>
        <w:t xml:space="preserve">Distribution of this homework (in any form including github and such) WITH and WITHOUT your solutions to this homework </w:t>
      </w:r>
      <w:r>
        <w:rPr>
          <w:rFonts w:ascii="Arial" w:hAnsi="Arial" w:cs="Arial"/>
          <w:b/>
          <w:color w:val="000000"/>
          <w:sz w:val="28"/>
          <w:szCs w:val="28"/>
        </w:rPr>
        <w:t>is</w:t>
      </w:r>
      <w:r w:rsidRPr="006060A0">
        <w:rPr>
          <w:rFonts w:ascii="Arial" w:hAnsi="Arial" w:cs="Arial"/>
          <w:b/>
          <w:color w:val="000000"/>
          <w:sz w:val="28"/>
          <w:szCs w:val="28"/>
        </w:rPr>
        <w:t xml:space="preserve"> strictly prohibited. </w:t>
      </w:r>
    </w:p>
    <w:p w14:paraId="621F77E5" w14:textId="77777777" w:rsidR="006060A0" w:rsidRDefault="006060A0" w:rsidP="00D4436D">
      <w:pPr>
        <w:jc w:val="both"/>
        <w:rPr>
          <w:rFonts w:ascii="Arial" w:hAnsi="Arial" w:cs="Arial"/>
          <w:color w:val="000000"/>
          <w:sz w:val="22"/>
          <w:szCs w:val="22"/>
        </w:rPr>
      </w:pPr>
    </w:p>
    <w:p w14:paraId="31E6A4E0" w14:textId="77777777" w:rsidR="002F3317" w:rsidRPr="00D37317" w:rsidRDefault="002F3317" w:rsidP="002F3317">
      <w:pPr>
        <w:jc w:val="both"/>
        <w:rPr>
          <w:rFonts w:ascii="Arial" w:hAnsi="Arial" w:cs="Arial"/>
          <w:b/>
          <w:color w:val="000000"/>
          <w:sz w:val="22"/>
          <w:szCs w:val="22"/>
        </w:rPr>
      </w:pPr>
      <w:r w:rsidRPr="00D37317">
        <w:rPr>
          <w:rFonts w:ascii="Arial" w:hAnsi="Arial" w:cs="Arial"/>
          <w:b/>
          <w:color w:val="000000"/>
          <w:sz w:val="22"/>
          <w:szCs w:val="22"/>
        </w:rPr>
        <w:t>INSTRUCTIONS:</w:t>
      </w:r>
    </w:p>
    <w:p w14:paraId="75F422C4" w14:textId="77777777" w:rsidR="002F3317" w:rsidRDefault="002F3317" w:rsidP="00D4436D">
      <w:pPr>
        <w:jc w:val="both"/>
        <w:rPr>
          <w:rFonts w:ascii="Arial" w:hAnsi="Arial" w:cs="Arial"/>
          <w:color w:val="000000"/>
          <w:sz w:val="22"/>
          <w:szCs w:val="22"/>
        </w:rPr>
      </w:pPr>
    </w:p>
    <w:p w14:paraId="320F7A05" w14:textId="76C79CFD" w:rsidR="00797842" w:rsidRPr="000B75C9" w:rsidRDefault="00797842" w:rsidP="000B75C9">
      <w:pPr>
        <w:pStyle w:val="ListParagraph"/>
        <w:numPr>
          <w:ilvl w:val="0"/>
          <w:numId w:val="11"/>
        </w:numPr>
        <w:jc w:val="both"/>
        <w:rPr>
          <w:rFonts w:ascii="Arial" w:hAnsi="Arial" w:cs="Arial"/>
          <w:color w:val="000000"/>
          <w:sz w:val="22"/>
          <w:szCs w:val="22"/>
        </w:rPr>
      </w:pPr>
      <w:r w:rsidRPr="000B75C9">
        <w:rPr>
          <w:rFonts w:ascii="Arial" w:hAnsi="Arial" w:cs="Arial"/>
          <w:color w:val="000000"/>
          <w:sz w:val="22"/>
          <w:szCs w:val="22"/>
        </w:rPr>
        <w:t>Use Python 3.5+ or later version in this homework.</w:t>
      </w:r>
    </w:p>
    <w:p w14:paraId="16C8E956" w14:textId="70C96B07" w:rsidR="00797842" w:rsidRPr="000B75C9" w:rsidRDefault="00E83B4A" w:rsidP="00797842">
      <w:pPr>
        <w:pStyle w:val="ListParagraph"/>
        <w:numPr>
          <w:ilvl w:val="0"/>
          <w:numId w:val="11"/>
        </w:numPr>
        <w:jc w:val="both"/>
        <w:rPr>
          <w:rFonts w:ascii="Arial" w:hAnsi="Arial" w:cs="Arial"/>
          <w:color w:val="000000"/>
          <w:sz w:val="22"/>
          <w:szCs w:val="22"/>
        </w:rPr>
      </w:pPr>
      <w:r w:rsidRPr="000B75C9">
        <w:rPr>
          <w:rFonts w:ascii="Arial" w:hAnsi="Arial" w:cs="Arial"/>
          <w:color w:val="000000"/>
          <w:sz w:val="22"/>
          <w:szCs w:val="22"/>
        </w:rPr>
        <w:t>In order to install required packages, download the Homework zip or archived file from Ninova, then unzip it, and inside the HW folder, use the command:</w:t>
      </w:r>
    </w:p>
    <w:p w14:paraId="54BFE09C" w14:textId="77777777" w:rsidR="009E19AA" w:rsidRDefault="009E19AA" w:rsidP="00797842">
      <w:pPr>
        <w:jc w:val="both"/>
        <w:rPr>
          <w:rFonts w:ascii="Arial" w:hAnsi="Arial" w:cs="Arial"/>
          <w:color w:val="000000"/>
          <w:sz w:val="22"/>
          <w:szCs w:val="22"/>
        </w:rPr>
      </w:pPr>
    </w:p>
    <w:p w14:paraId="34AC41B7" w14:textId="77777777" w:rsidR="00797842" w:rsidRPr="00797842" w:rsidRDefault="00797842" w:rsidP="009E19AA">
      <w:pPr>
        <w:ind w:firstLine="720"/>
        <w:jc w:val="both"/>
        <w:rPr>
          <w:rFonts w:ascii="Arial" w:hAnsi="Arial" w:cs="Arial"/>
          <w:color w:val="000000"/>
          <w:sz w:val="22"/>
          <w:szCs w:val="22"/>
        </w:rPr>
      </w:pPr>
      <w:r w:rsidRPr="00797842">
        <w:rPr>
          <w:rFonts w:ascii="Arial" w:hAnsi="Arial" w:cs="Arial"/>
          <w:color w:val="000000"/>
          <w:sz w:val="22"/>
          <w:szCs w:val="22"/>
        </w:rPr>
        <w:t>pip3 install -r requirements.txt</w:t>
      </w:r>
    </w:p>
    <w:p w14:paraId="12EA2CD1" w14:textId="77777777" w:rsidR="00E83B4A" w:rsidRDefault="00E83B4A" w:rsidP="00E8682F">
      <w:pPr>
        <w:jc w:val="both"/>
        <w:rPr>
          <w:rFonts w:ascii="Arial" w:hAnsi="Arial" w:cs="Arial"/>
          <w:color w:val="000000"/>
          <w:sz w:val="22"/>
          <w:szCs w:val="22"/>
        </w:rPr>
      </w:pPr>
    </w:p>
    <w:p w14:paraId="2EC822C3" w14:textId="285EBD99" w:rsidR="00C312C1" w:rsidRPr="00C312C1" w:rsidRDefault="00C312C1" w:rsidP="00C312C1">
      <w:pPr>
        <w:pStyle w:val="ListParagraph"/>
        <w:numPr>
          <w:ilvl w:val="0"/>
          <w:numId w:val="11"/>
        </w:numPr>
        <w:jc w:val="both"/>
        <w:rPr>
          <w:rFonts w:ascii="Arial" w:hAnsi="Arial" w:cs="Arial"/>
          <w:color w:val="000000"/>
          <w:sz w:val="22"/>
          <w:szCs w:val="22"/>
        </w:rPr>
      </w:pPr>
      <w:r w:rsidRPr="00C312C1">
        <w:rPr>
          <w:rFonts w:ascii="Arial" w:hAnsi="Arial" w:cs="Arial"/>
          <w:color w:val="000000"/>
          <w:sz w:val="22"/>
          <w:szCs w:val="22"/>
        </w:rPr>
        <w:t>In the folder where your homework files are unzipped, use the command:</w:t>
      </w:r>
      <w:r w:rsidR="00E8682F" w:rsidRPr="00C312C1">
        <w:rPr>
          <w:rFonts w:ascii="Arial" w:hAnsi="Arial" w:cs="Arial"/>
          <w:color w:val="000000"/>
          <w:sz w:val="22"/>
          <w:szCs w:val="22"/>
        </w:rPr>
        <w:t xml:space="preserve"> jupyter-notebook </w:t>
      </w:r>
      <w:r>
        <w:rPr>
          <w:rFonts w:ascii="Arial" w:hAnsi="Arial" w:cs="Arial"/>
          <w:color w:val="000000"/>
          <w:sz w:val="22"/>
          <w:szCs w:val="22"/>
        </w:rPr>
        <w:t xml:space="preserve">; </w:t>
      </w:r>
    </w:p>
    <w:p w14:paraId="59577A96" w14:textId="571429E3" w:rsidR="00E8682F" w:rsidRPr="00C312C1" w:rsidRDefault="00C312C1" w:rsidP="00C312C1">
      <w:pPr>
        <w:pStyle w:val="ListParagraph"/>
        <w:jc w:val="both"/>
        <w:rPr>
          <w:rFonts w:ascii="Arial" w:hAnsi="Arial" w:cs="Arial"/>
          <w:color w:val="000000"/>
          <w:sz w:val="22"/>
          <w:szCs w:val="22"/>
        </w:rPr>
      </w:pPr>
      <w:r>
        <w:rPr>
          <w:rFonts w:ascii="Arial" w:hAnsi="Arial" w:cs="Arial"/>
          <w:color w:val="000000"/>
          <w:sz w:val="22"/>
          <w:szCs w:val="22"/>
        </w:rPr>
        <w:t xml:space="preserve">Usually, a web browser is directly opened, and you will be able to access the notebook </w:t>
      </w:r>
      <w:r w:rsidR="002A5710">
        <w:rPr>
          <w:rFonts w:ascii="Arial" w:hAnsi="Arial" w:cs="Arial"/>
          <w:color w:val="000000"/>
          <w:sz w:val="22"/>
          <w:szCs w:val="22"/>
        </w:rPr>
        <w:t xml:space="preserve">files (*.ipynb) </w:t>
      </w:r>
      <w:r>
        <w:rPr>
          <w:rFonts w:ascii="Arial" w:hAnsi="Arial" w:cs="Arial"/>
          <w:color w:val="000000"/>
          <w:sz w:val="22"/>
          <w:szCs w:val="22"/>
        </w:rPr>
        <w:t>from the browser.</w:t>
      </w:r>
    </w:p>
    <w:p w14:paraId="26B162B9" w14:textId="77777777" w:rsidR="00797842" w:rsidRDefault="00797842" w:rsidP="00D4436D">
      <w:pPr>
        <w:jc w:val="both"/>
        <w:rPr>
          <w:rFonts w:ascii="Arial" w:hAnsi="Arial" w:cs="Arial"/>
          <w:color w:val="000000"/>
          <w:sz w:val="22"/>
          <w:szCs w:val="22"/>
        </w:rPr>
      </w:pPr>
    </w:p>
    <w:p w14:paraId="74203D83" w14:textId="236233C6" w:rsidR="00593095" w:rsidRPr="00593095" w:rsidRDefault="00797842" w:rsidP="00593095">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 xml:space="preserve">Usage of any built-in functions for code parts that you are asked to write are not allowed. We provide a skeleton code on which to build on your own architecture. In the Layer class, there are two important methods, named as forward and backward. Almost everything you will use in this assignment is derived from this class. </w:t>
      </w:r>
      <w:r w:rsidR="00593095" w:rsidRPr="00593095">
        <w:rPr>
          <w:rFonts w:ascii="Helvetica Neue" w:eastAsia="Times New Roman" w:hAnsi="Helvetica Neue"/>
          <w:b/>
          <w:bCs/>
          <w:color w:val="000000"/>
          <w:sz w:val="21"/>
          <w:szCs w:val="21"/>
          <w:shd w:val="clear" w:color="auto" w:fill="FFFFFF"/>
        </w:rPr>
        <w:t>You should modify and fill in the code under blg561/layers.py, which inc</w:t>
      </w:r>
      <w:r w:rsidR="00593095">
        <w:rPr>
          <w:rFonts w:ascii="Helvetica Neue" w:eastAsia="Times New Roman" w:hAnsi="Helvetica Neue"/>
          <w:b/>
          <w:bCs/>
          <w:color w:val="000000"/>
          <w:sz w:val="21"/>
          <w:szCs w:val="21"/>
          <w:shd w:val="clear" w:color="auto" w:fill="FFFFFF"/>
        </w:rPr>
        <w:t>ludes functions such as layer.Affine</w:t>
      </w:r>
      <w:r w:rsidR="00593095" w:rsidRPr="00593095">
        <w:rPr>
          <w:rFonts w:ascii="Helvetica Neue" w:eastAsia="Times New Roman" w:hAnsi="Helvetica Neue"/>
          <w:b/>
          <w:bCs/>
          <w:color w:val="000000"/>
          <w:sz w:val="21"/>
          <w:szCs w:val="21"/>
          <w:shd w:val="clear" w:color="auto" w:fill="FFFFFF"/>
        </w:rPr>
        <w:t>Layer.* ...</w:t>
      </w:r>
    </w:p>
    <w:p w14:paraId="649DB522" w14:textId="368B5413" w:rsidR="00797842" w:rsidRDefault="00D37317" w:rsidP="00797842">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 xml:space="preserve">Go to the Jupyter Notebook </w:t>
      </w:r>
      <w:r w:rsidRPr="00D37317">
        <w:rPr>
          <w:rFonts w:ascii="Helvetica Neue" w:hAnsi="Helvetica Neue"/>
          <w:color w:val="000000"/>
          <w:sz w:val="21"/>
          <w:szCs w:val="21"/>
        </w:rPr>
        <w:t>Homework1 - ANNs .ipynb</w:t>
      </w:r>
      <w:r>
        <w:rPr>
          <w:rFonts w:ascii="Helvetica Neue" w:hAnsi="Helvetica Neue"/>
          <w:color w:val="000000"/>
          <w:sz w:val="21"/>
          <w:szCs w:val="21"/>
        </w:rPr>
        <w:t xml:space="preserve"> to follow step by step instructions for completing your homework. </w:t>
      </w:r>
    </w:p>
    <w:p w14:paraId="1A253CE3" w14:textId="48C0000F" w:rsidR="00D37317" w:rsidRPr="00D37317" w:rsidRDefault="00E8682F" w:rsidP="00797842">
      <w:pPr>
        <w:pStyle w:val="NormalWeb"/>
        <w:shd w:val="clear" w:color="auto" w:fill="FFFFFF"/>
        <w:spacing w:before="240" w:beforeAutospacing="0" w:after="0" w:afterAutospacing="0"/>
        <w:rPr>
          <w:rFonts w:ascii="Helvetica Neue" w:hAnsi="Helvetica Neue"/>
          <w:b/>
          <w:color w:val="000000"/>
          <w:sz w:val="21"/>
          <w:szCs w:val="21"/>
        </w:rPr>
      </w:pPr>
      <w:r w:rsidRPr="00D37317">
        <w:rPr>
          <w:rFonts w:ascii="Helvetica Neue" w:hAnsi="Helvetica Neue"/>
          <w:b/>
          <w:color w:val="000000"/>
          <w:sz w:val="21"/>
          <w:szCs w:val="21"/>
        </w:rPr>
        <w:t>SUBMISSION INSTRUCTIONS:</w:t>
      </w:r>
    </w:p>
    <w:p w14:paraId="1BED742A" w14:textId="77777777" w:rsidR="00DA7D9A" w:rsidRDefault="00DA7D9A" w:rsidP="00E8682F">
      <w:pPr>
        <w:shd w:val="clear" w:color="auto" w:fill="FFFFFF"/>
        <w:rPr>
          <w:rFonts w:ascii="Arial" w:eastAsia="Times New Roman" w:hAnsi="Arial" w:cs="Arial"/>
          <w:color w:val="222222"/>
          <w:sz w:val="19"/>
          <w:szCs w:val="19"/>
        </w:rPr>
      </w:pPr>
      <w:r>
        <w:rPr>
          <w:rFonts w:ascii="Arial" w:eastAsia="Times New Roman" w:hAnsi="Arial" w:cs="Arial"/>
          <w:color w:val="222222"/>
          <w:sz w:val="19"/>
          <w:szCs w:val="19"/>
        </w:rPr>
        <w:t xml:space="preserve">In order to collect your assignments, zip again all the folder contents. In other words, what we give you as homework files, you will fill them in and zip them all and send back to us. </w:t>
      </w:r>
    </w:p>
    <w:p w14:paraId="25978026" w14:textId="7E279AA7" w:rsidR="00E8682F" w:rsidRPr="00797842" w:rsidRDefault="00DA7D9A" w:rsidP="00E8682F">
      <w:pPr>
        <w:shd w:val="clear" w:color="auto" w:fill="FFFFFF"/>
        <w:rPr>
          <w:rFonts w:ascii="Arial" w:eastAsia="Times New Roman" w:hAnsi="Arial" w:cs="Arial"/>
          <w:color w:val="222222"/>
          <w:sz w:val="19"/>
          <w:szCs w:val="19"/>
        </w:rPr>
      </w:pPr>
      <w:r>
        <w:rPr>
          <w:rFonts w:ascii="Arial" w:eastAsia="Times New Roman" w:hAnsi="Arial" w:cs="Arial"/>
          <w:color w:val="222222"/>
          <w:sz w:val="19"/>
          <w:szCs w:val="19"/>
        </w:rPr>
        <w:t xml:space="preserve">If you are a </w:t>
      </w:r>
      <w:r w:rsidR="00E8682F" w:rsidRPr="00797842">
        <w:rPr>
          <w:rFonts w:ascii="Arial" w:eastAsia="Times New Roman" w:hAnsi="Arial" w:cs="Arial"/>
          <w:color w:val="222222"/>
          <w:sz w:val="19"/>
          <w:szCs w:val="19"/>
        </w:rPr>
        <w:t xml:space="preserve">Linux/MacOS </w:t>
      </w:r>
      <w:r>
        <w:rPr>
          <w:rFonts w:ascii="Arial" w:eastAsia="Times New Roman" w:hAnsi="Arial" w:cs="Arial"/>
          <w:color w:val="222222"/>
          <w:sz w:val="19"/>
          <w:szCs w:val="19"/>
        </w:rPr>
        <w:t>user</w:t>
      </w:r>
      <w:r w:rsidR="00E8682F" w:rsidRPr="00797842">
        <w:rPr>
          <w:rFonts w:ascii="Arial" w:eastAsia="Times New Roman" w:hAnsi="Arial" w:cs="Arial"/>
          <w:color w:val="222222"/>
          <w:sz w:val="19"/>
          <w:szCs w:val="19"/>
        </w:rPr>
        <w:t xml:space="preserve">, </w:t>
      </w:r>
      <w:r>
        <w:rPr>
          <w:rFonts w:ascii="Arial" w:eastAsia="Times New Roman" w:hAnsi="Arial" w:cs="Arial"/>
          <w:color w:val="222222"/>
          <w:sz w:val="19"/>
          <w:szCs w:val="19"/>
        </w:rPr>
        <w:t>in the outer folder where your homework files reside, you can run:</w:t>
      </w:r>
    </w:p>
    <w:p w14:paraId="401C0B45" w14:textId="0BB9812E" w:rsidR="00E8682F" w:rsidRPr="00797842" w:rsidRDefault="00E8682F" w:rsidP="00E8682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Courier"/>
          <w:color w:val="242729"/>
          <w:sz w:val="20"/>
          <w:szCs w:val="20"/>
        </w:rPr>
      </w:pPr>
      <w:r w:rsidRPr="00797842">
        <w:rPr>
          <w:rFonts w:ascii="Consolas" w:hAnsi="Consolas" w:cs="Courier"/>
          <w:color w:val="242729"/>
          <w:sz w:val="20"/>
          <w:szCs w:val="20"/>
          <w:bdr w:val="none" w:sz="0" w:space="0" w:color="auto" w:frame="1"/>
        </w:rPr>
        <w:t xml:space="preserve">zip -r </w:t>
      </w:r>
      <w:r w:rsidR="00DA7D9A">
        <w:rPr>
          <w:rFonts w:ascii="Consolas" w:hAnsi="Consolas" w:cs="Courier"/>
          <w:color w:val="242729"/>
          <w:sz w:val="20"/>
          <w:szCs w:val="20"/>
          <w:bdr w:val="none" w:sz="0" w:space="0" w:color="auto" w:frame="1"/>
        </w:rPr>
        <w:t>STUDENT</w:t>
      </w:r>
      <w:r w:rsidRPr="00797842">
        <w:rPr>
          <w:rFonts w:ascii="Consolas" w:hAnsi="Consolas" w:cs="Courier"/>
          <w:color w:val="242729"/>
          <w:sz w:val="20"/>
          <w:szCs w:val="20"/>
          <w:bdr w:val="none" w:sz="0" w:space="0" w:color="auto" w:frame="1"/>
        </w:rPr>
        <w:t xml:space="preserve">_NO.zip ./ </w:t>
      </w:r>
    </w:p>
    <w:p w14:paraId="1E147A7C" w14:textId="2383AA93" w:rsidR="00E8682F" w:rsidRDefault="002B2222" w:rsidP="00E8682F">
      <w:pPr>
        <w:shd w:val="clear" w:color="auto" w:fill="FFFFFF"/>
        <w:rPr>
          <w:rFonts w:ascii="Arial" w:eastAsia="Times New Roman" w:hAnsi="Arial" w:cs="Arial"/>
          <w:color w:val="222222"/>
          <w:sz w:val="19"/>
          <w:szCs w:val="19"/>
        </w:rPr>
      </w:pPr>
      <w:r>
        <w:rPr>
          <w:rFonts w:ascii="Arial" w:eastAsia="Times New Roman" w:hAnsi="Arial" w:cs="Arial"/>
          <w:color w:val="222222"/>
          <w:sz w:val="19"/>
          <w:szCs w:val="19"/>
        </w:rPr>
        <w:t xml:space="preserve">To sum up you zip everything including </w:t>
      </w:r>
      <w:r w:rsidRPr="00DA7D9A">
        <w:rPr>
          <w:rFonts w:ascii="Arial" w:eastAsia="Times New Roman" w:hAnsi="Arial" w:cs="Arial"/>
          <w:color w:val="222222"/>
          <w:sz w:val="19"/>
          <w:szCs w:val="19"/>
        </w:rPr>
        <w:t>Homework1 - ANNs .ipynb</w:t>
      </w:r>
      <w:r>
        <w:rPr>
          <w:rFonts w:ascii="Arial" w:eastAsia="Times New Roman" w:hAnsi="Arial" w:cs="Arial"/>
          <w:color w:val="222222"/>
          <w:sz w:val="19"/>
          <w:szCs w:val="19"/>
        </w:rPr>
        <w:t xml:space="preserve">   and layer.py</w:t>
      </w:r>
      <w:r w:rsidR="00706D9C">
        <w:rPr>
          <w:rFonts w:ascii="Arial" w:eastAsia="Times New Roman" w:hAnsi="Arial" w:cs="Arial"/>
          <w:color w:val="222222"/>
          <w:sz w:val="19"/>
          <w:szCs w:val="19"/>
        </w:rPr>
        <w:t>, in the same form as you received them.</w:t>
      </w:r>
      <w:bookmarkStart w:id="0" w:name="_GoBack"/>
      <w:bookmarkEnd w:id="0"/>
    </w:p>
    <w:p w14:paraId="5064FBB8" w14:textId="77777777" w:rsidR="00DA7D9A" w:rsidRPr="00797842" w:rsidRDefault="00DA7D9A" w:rsidP="00E8682F">
      <w:pPr>
        <w:shd w:val="clear" w:color="auto" w:fill="FFFFFF"/>
        <w:rPr>
          <w:rFonts w:ascii="Arial" w:eastAsia="Times New Roman" w:hAnsi="Arial" w:cs="Arial"/>
          <w:color w:val="222222"/>
          <w:sz w:val="19"/>
          <w:szCs w:val="19"/>
        </w:rPr>
      </w:pPr>
    </w:p>
    <w:p w14:paraId="39781785" w14:textId="77777777" w:rsidR="00797842" w:rsidRPr="0061463F" w:rsidRDefault="00797842" w:rsidP="00797842">
      <w:pPr>
        <w:widowControl w:val="0"/>
        <w:outlineLvl w:val="0"/>
      </w:pPr>
      <w:r w:rsidRPr="0061463F">
        <w:rPr>
          <w:b/>
        </w:rPr>
        <w:t>Penalties for cheating and plagiarism range from a 0 or F on a particular assignment, through an FF grade for the course, to disciplinary action and to expulsion from the university.</w:t>
      </w:r>
      <w:r w:rsidRPr="0061463F">
        <w:t xml:space="preserve"> </w:t>
      </w:r>
    </w:p>
    <w:p w14:paraId="4F2B184A" w14:textId="77777777" w:rsidR="00797842" w:rsidRPr="0061463F" w:rsidRDefault="00797842" w:rsidP="00797842">
      <w:pPr>
        <w:widowControl w:val="0"/>
        <w:outlineLvl w:val="0"/>
      </w:pPr>
      <w:r w:rsidRPr="0061463F">
        <w:t>For more information read the</w:t>
      </w:r>
      <w:r w:rsidRPr="0061463F">
        <w:rPr>
          <w:b/>
        </w:rPr>
        <w:t xml:space="preserve"> page: </w:t>
      </w:r>
      <w:r w:rsidRPr="0061463F">
        <w:rPr>
          <w:b/>
          <w:color w:val="FF0000"/>
        </w:rPr>
        <w:t>ITU Ethics in University</w:t>
      </w:r>
      <w:r w:rsidRPr="0061463F">
        <w:rPr>
          <w:b/>
        </w:rPr>
        <w:t>:</w:t>
      </w:r>
      <w:r w:rsidRPr="0061463F">
        <w:t xml:space="preserve"> http://www.odek.itu.edu.tr/?SayfaId=13</w:t>
      </w:r>
    </w:p>
    <w:p w14:paraId="3E7051B4" w14:textId="77777777" w:rsidR="002F3317" w:rsidRDefault="002F3317" w:rsidP="002F3317">
      <w:pPr>
        <w:jc w:val="both"/>
        <w:rPr>
          <w:rFonts w:ascii="Arial" w:hAnsi="Arial" w:cs="Arial"/>
          <w:color w:val="000000"/>
          <w:sz w:val="22"/>
          <w:szCs w:val="22"/>
        </w:rPr>
      </w:pPr>
    </w:p>
    <w:p w14:paraId="75FB354A" w14:textId="755B0B89" w:rsidR="002F3317" w:rsidRDefault="002F3317" w:rsidP="002F3317">
      <w:pPr>
        <w:jc w:val="both"/>
        <w:rPr>
          <w:rFonts w:ascii="Arial" w:hAnsi="Arial" w:cs="Arial"/>
          <w:color w:val="000000"/>
          <w:sz w:val="22"/>
          <w:szCs w:val="22"/>
        </w:rPr>
      </w:pPr>
      <w:r>
        <w:rPr>
          <w:rFonts w:ascii="Arial" w:hAnsi="Arial" w:cs="Arial"/>
          <w:color w:val="000000"/>
          <w:sz w:val="22"/>
          <w:szCs w:val="22"/>
        </w:rPr>
        <w:t xml:space="preserve">* </w:t>
      </w:r>
      <w:r>
        <w:rPr>
          <w:rFonts w:ascii="Arial" w:hAnsi="Arial" w:cs="Arial"/>
          <w:color w:val="000000"/>
          <w:sz w:val="22"/>
          <w:szCs w:val="22"/>
        </w:rPr>
        <w:t xml:space="preserve">For your questions, you can go to </w:t>
      </w:r>
      <w:r w:rsidRPr="002F3317">
        <w:rPr>
          <w:rFonts w:ascii="Arial" w:hAnsi="Arial" w:cs="Arial"/>
          <w:b/>
          <w:color w:val="000000"/>
          <w:sz w:val="22"/>
          <w:szCs w:val="22"/>
        </w:rPr>
        <w:t xml:space="preserve">one-time </w:t>
      </w:r>
      <w:r w:rsidRPr="002F3317">
        <w:rPr>
          <w:rFonts w:ascii="Arial" w:hAnsi="Arial" w:cs="Arial"/>
          <w:b/>
          <w:color w:val="000000"/>
          <w:sz w:val="22"/>
          <w:szCs w:val="22"/>
        </w:rPr>
        <w:t>Office Hour</w:t>
      </w:r>
      <w:r>
        <w:rPr>
          <w:rFonts w:ascii="Arial" w:hAnsi="Arial" w:cs="Arial"/>
          <w:color w:val="000000"/>
          <w:sz w:val="22"/>
          <w:szCs w:val="22"/>
        </w:rPr>
        <w:t xml:space="preserve"> of our TA</w:t>
      </w:r>
      <w:r>
        <w:rPr>
          <w:rFonts w:ascii="Arial" w:hAnsi="Arial" w:cs="Arial"/>
          <w:color w:val="000000"/>
          <w:sz w:val="22"/>
          <w:szCs w:val="22"/>
        </w:rPr>
        <w:t xml:space="preserve"> (volunteering)</w:t>
      </w:r>
      <w:r>
        <w:rPr>
          <w:rFonts w:ascii="Arial" w:hAnsi="Arial" w:cs="Arial"/>
          <w:color w:val="000000"/>
          <w:sz w:val="22"/>
          <w:szCs w:val="22"/>
        </w:rPr>
        <w:t xml:space="preserve"> Şahin Olut next Monday (15.10.2018) between 1</w:t>
      </w:r>
      <w:r w:rsidR="00AA0461">
        <w:rPr>
          <w:rFonts w:ascii="Arial" w:hAnsi="Arial" w:cs="Arial"/>
          <w:color w:val="000000"/>
          <w:sz w:val="22"/>
          <w:szCs w:val="22"/>
        </w:rPr>
        <w:t>3:30-15:00 at ITU Vision Lab.  Though l</w:t>
      </w:r>
      <w:r>
        <w:rPr>
          <w:rFonts w:ascii="Arial" w:hAnsi="Arial" w:cs="Arial"/>
          <w:color w:val="000000"/>
          <w:sz w:val="22"/>
          <w:szCs w:val="22"/>
        </w:rPr>
        <w:t>ess pr</w:t>
      </w:r>
      <w:r w:rsidR="00CA04A4">
        <w:rPr>
          <w:rFonts w:ascii="Arial" w:hAnsi="Arial" w:cs="Arial"/>
          <w:color w:val="000000"/>
          <w:sz w:val="22"/>
          <w:szCs w:val="22"/>
        </w:rPr>
        <w:t>eferred, you can email Şahin at</w:t>
      </w:r>
      <w:r>
        <w:rPr>
          <w:rFonts w:ascii="Arial" w:hAnsi="Arial" w:cs="Arial"/>
          <w:color w:val="000000"/>
          <w:sz w:val="22"/>
          <w:szCs w:val="22"/>
        </w:rPr>
        <w:t xml:space="preserve">: oluts@itu.edu.tr. </w:t>
      </w:r>
    </w:p>
    <w:p w14:paraId="41383BFD" w14:textId="77777777" w:rsidR="002F3317" w:rsidRDefault="002F3317" w:rsidP="002F3317">
      <w:pPr>
        <w:jc w:val="both"/>
        <w:rPr>
          <w:rFonts w:ascii="Arial" w:hAnsi="Arial" w:cs="Arial"/>
          <w:color w:val="000000"/>
          <w:sz w:val="22"/>
          <w:szCs w:val="22"/>
        </w:rPr>
      </w:pPr>
    </w:p>
    <w:p w14:paraId="15B199FF" w14:textId="5EE95BEA" w:rsidR="00A44492" w:rsidRPr="00DA3676" w:rsidRDefault="00A44492" w:rsidP="00797842">
      <w:pPr>
        <w:pStyle w:val="Heading1"/>
        <w:rPr>
          <w:rFonts w:ascii="Arial" w:hAnsi="Arial" w:cs="Arial"/>
          <w:color w:val="000000"/>
          <w:sz w:val="22"/>
          <w:szCs w:val="22"/>
        </w:rPr>
      </w:pPr>
    </w:p>
    <w:sectPr w:rsidR="00A44492" w:rsidRPr="00DA3676" w:rsidSect="00F446D5">
      <w:pgSz w:w="11900" w:h="16840"/>
      <w:pgMar w:top="964" w:right="851" w:bottom="90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auto"/>
    <w:pitch w:val="variable"/>
    <w:sig w:usb0="E10002FF" w:usb1="4000FCFF" w:usb2="00000009" w:usb3="00000000" w:csb0="0000019F" w:csb1="00000000"/>
  </w:font>
  <w:font w:name="ＭＳ ゴシック">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decimal"/>
      <w:lvlText w:val="%1."/>
      <w:lvlJc w:val="left"/>
      <w:pPr>
        <w:ind w:left="720" w:hanging="360"/>
      </w:pPr>
    </w:lvl>
    <w:lvl w:ilvl="1" w:tplc="000000CA">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AC03CA"/>
    <w:multiLevelType w:val="hybridMultilevel"/>
    <w:tmpl w:val="BFAA5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E7438B"/>
    <w:multiLevelType w:val="hybridMultilevel"/>
    <w:tmpl w:val="34668B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F7196E"/>
    <w:multiLevelType w:val="hybridMultilevel"/>
    <w:tmpl w:val="4532E82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A85F52"/>
    <w:multiLevelType w:val="hybridMultilevel"/>
    <w:tmpl w:val="501EF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4C6F47"/>
    <w:multiLevelType w:val="hybridMultilevel"/>
    <w:tmpl w:val="6FF69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603DAD"/>
    <w:multiLevelType w:val="hybridMultilevel"/>
    <w:tmpl w:val="CCB23C9E"/>
    <w:lvl w:ilvl="0" w:tplc="EBDCDBD4">
      <w:start w:val="1"/>
      <w:numFmt w:val="decimal"/>
      <w:lvlText w:val="%1."/>
      <w:lvlJc w:val="left"/>
      <w:pPr>
        <w:ind w:left="720" w:hanging="360"/>
      </w:pPr>
      <w:rPr>
        <w:rFonts w:ascii="Calibri" w:hAnsi="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62DD0DDB"/>
    <w:multiLevelType w:val="hybridMultilevel"/>
    <w:tmpl w:val="1C44B0BA"/>
    <w:lvl w:ilvl="0" w:tplc="225EE7D2">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C43E0A"/>
    <w:multiLevelType w:val="multilevel"/>
    <w:tmpl w:val="8E4C94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3"/>
  </w:num>
  <w:num w:numId="3">
    <w:abstractNumId w:val="4"/>
  </w:num>
  <w:num w:numId="4">
    <w:abstractNumId w:val="5"/>
  </w:num>
  <w:num w:numId="5">
    <w:abstractNumId w:val="10"/>
  </w:num>
  <w:num w:numId="6">
    <w:abstractNumId w:val="6"/>
  </w:num>
  <w:num w:numId="7">
    <w:abstractNumId w:val="8"/>
  </w:num>
  <w:num w:numId="8">
    <w:abstractNumId w:val="0"/>
  </w:num>
  <w:num w:numId="9">
    <w:abstractNumId w:val="1"/>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E78"/>
    <w:rsid w:val="00021ED0"/>
    <w:rsid w:val="0003395A"/>
    <w:rsid w:val="000759FA"/>
    <w:rsid w:val="00077B9C"/>
    <w:rsid w:val="00093D9F"/>
    <w:rsid w:val="00096EA8"/>
    <w:rsid w:val="000A0BC8"/>
    <w:rsid w:val="000B75C9"/>
    <w:rsid w:val="000D3CAD"/>
    <w:rsid w:val="000E7C77"/>
    <w:rsid w:val="000F21C6"/>
    <w:rsid w:val="000F3A9D"/>
    <w:rsid w:val="0014329E"/>
    <w:rsid w:val="00154469"/>
    <w:rsid w:val="00165066"/>
    <w:rsid w:val="001815D8"/>
    <w:rsid w:val="00182A85"/>
    <w:rsid w:val="001962B9"/>
    <w:rsid w:val="001A622F"/>
    <w:rsid w:val="001C0D14"/>
    <w:rsid w:val="001C4165"/>
    <w:rsid w:val="001C6181"/>
    <w:rsid w:val="001E1116"/>
    <w:rsid w:val="001E5769"/>
    <w:rsid w:val="001F4E08"/>
    <w:rsid w:val="00220822"/>
    <w:rsid w:val="002410C6"/>
    <w:rsid w:val="00257C32"/>
    <w:rsid w:val="00257D5F"/>
    <w:rsid w:val="00264D6C"/>
    <w:rsid w:val="00271C18"/>
    <w:rsid w:val="0029460D"/>
    <w:rsid w:val="0029463F"/>
    <w:rsid w:val="002A52A6"/>
    <w:rsid w:val="002A5710"/>
    <w:rsid w:val="002B2222"/>
    <w:rsid w:val="002B294F"/>
    <w:rsid w:val="002B5290"/>
    <w:rsid w:val="002B72F7"/>
    <w:rsid w:val="002B79F3"/>
    <w:rsid w:val="002D79DC"/>
    <w:rsid w:val="002E67AF"/>
    <w:rsid w:val="002F3317"/>
    <w:rsid w:val="002F6FE1"/>
    <w:rsid w:val="0031099C"/>
    <w:rsid w:val="003117E4"/>
    <w:rsid w:val="00325315"/>
    <w:rsid w:val="00333E4B"/>
    <w:rsid w:val="003360ED"/>
    <w:rsid w:val="00344010"/>
    <w:rsid w:val="00352169"/>
    <w:rsid w:val="00352D81"/>
    <w:rsid w:val="003601C7"/>
    <w:rsid w:val="00380D8D"/>
    <w:rsid w:val="003831BF"/>
    <w:rsid w:val="00390797"/>
    <w:rsid w:val="003911B2"/>
    <w:rsid w:val="00396CD0"/>
    <w:rsid w:val="003A25B2"/>
    <w:rsid w:val="003B3493"/>
    <w:rsid w:val="003B4792"/>
    <w:rsid w:val="003C52B3"/>
    <w:rsid w:val="003F0939"/>
    <w:rsid w:val="003F1BB3"/>
    <w:rsid w:val="003F2A4B"/>
    <w:rsid w:val="003F705B"/>
    <w:rsid w:val="00405330"/>
    <w:rsid w:val="00415B1B"/>
    <w:rsid w:val="0042189F"/>
    <w:rsid w:val="00430CA1"/>
    <w:rsid w:val="00433F4D"/>
    <w:rsid w:val="004552C1"/>
    <w:rsid w:val="004A0F19"/>
    <w:rsid w:val="004A53DB"/>
    <w:rsid w:val="004B5085"/>
    <w:rsid w:val="004B5E15"/>
    <w:rsid w:val="004D1222"/>
    <w:rsid w:val="00507518"/>
    <w:rsid w:val="00507996"/>
    <w:rsid w:val="00522DAD"/>
    <w:rsid w:val="0053176C"/>
    <w:rsid w:val="00552094"/>
    <w:rsid w:val="0055240F"/>
    <w:rsid w:val="00580161"/>
    <w:rsid w:val="00581235"/>
    <w:rsid w:val="00593095"/>
    <w:rsid w:val="005D3D48"/>
    <w:rsid w:val="005D66F4"/>
    <w:rsid w:val="005D6A81"/>
    <w:rsid w:val="005E6433"/>
    <w:rsid w:val="005F7AFC"/>
    <w:rsid w:val="006060A0"/>
    <w:rsid w:val="006076B1"/>
    <w:rsid w:val="00611FCC"/>
    <w:rsid w:val="006167C5"/>
    <w:rsid w:val="00627061"/>
    <w:rsid w:val="006348A8"/>
    <w:rsid w:val="00653E3A"/>
    <w:rsid w:val="00654693"/>
    <w:rsid w:val="006649FE"/>
    <w:rsid w:val="006725B3"/>
    <w:rsid w:val="006813E0"/>
    <w:rsid w:val="006A2BBF"/>
    <w:rsid w:val="006B3174"/>
    <w:rsid w:val="006B3E21"/>
    <w:rsid w:val="006F0CFB"/>
    <w:rsid w:val="00706D9C"/>
    <w:rsid w:val="007144FF"/>
    <w:rsid w:val="00737F3C"/>
    <w:rsid w:val="00746CC8"/>
    <w:rsid w:val="0075089D"/>
    <w:rsid w:val="007874AF"/>
    <w:rsid w:val="00797842"/>
    <w:rsid w:val="007A3E1E"/>
    <w:rsid w:val="007B1658"/>
    <w:rsid w:val="007C0B79"/>
    <w:rsid w:val="007F12F8"/>
    <w:rsid w:val="008274D1"/>
    <w:rsid w:val="00830531"/>
    <w:rsid w:val="00836E43"/>
    <w:rsid w:val="0084342A"/>
    <w:rsid w:val="00845FA8"/>
    <w:rsid w:val="00851BF7"/>
    <w:rsid w:val="00882D9C"/>
    <w:rsid w:val="00886E78"/>
    <w:rsid w:val="00895E5F"/>
    <w:rsid w:val="008B2EE1"/>
    <w:rsid w:val="008E2DB9"/>
    <w:rsid w:val="008E5781"/>
    <w:rsid w:val="008F3F1A"/>
    <w:rsid w:val="00904271"/>
    <w:rsid w:val="00907AB1"/>
    <w:rsid w:val="00940DE8"/>
    <w:rsid w:val="00946D15"/>
    <w:rsid w:val="00956745"/>
    <w:rsid w:val="00964057"/>
    <w:rsid w:val="00971799"/>
    <w:rsid w:val="00982905"/>
    <w:rsid w:val="00982991"/>
    <w:rsid w:val="00985040"/>
    <w:rsid w:val="00987866"/>
    <w:rsid w:val="009942DB"/>
    <w:rsid w:val="00997505"/>
    <w:rsid w:val="009A2A64"/>
    <w:rsid w:val="009B272E"/>
    <w:rsid w:val="009D0423"/>
    <w:rsid w:val="009D3F4F"/>
    <w:rsid w:val="009E19AA"/>
    <w:rsid w:val="009E344F"/>
    <w:rsid w:val="009E5F88"/>
    <w:rsid w:val="00A04F2F"/>
    <w:rsid w:val="00A10C2A"/>
    <w:rsid w:val="00A325C5"/>
    <w:rsid w:val="00A4061F"/>
    <w:rsid w:val="00A44492"/>
    <w:rsid w:val="00A46505"/>
    <w:rsid w:val="00A51C2D"/>
    <w:rsid w:val="00A51E05"/>
    <w:rsid w:val="00A5696E"/>
    <w:rsid w:val="00A61227"/>
    <w:rsid w:val="00A722AF"/>
    <w:rsid w:val="00A85846"/>
    <w:rsid w:val="00A9731C"/>
    <w:rsid w:val="00AA0461"/>
    <w:rsid w:val="00AB299E"/>
    <w:rsid w:val="00AB5F8E"/>
    <w:rsid w:val="00AE3A12"/>
    <w:rsid w:val="00AF1B5C"/>
    <w:rsid w:val="00AF2074"/>
    <w:rsid w:val="00B00DE8"/>
    <w:rsid w:val="00B039BB"/>
    <w:rsid w:val="00B27ECB"/>
    <w:rsid w:val="00B32AC1"/>
    <w:rsid w:val="00B330B8"/>
    <w:rsid w:val="00B6072F"/>
    <w:rsid w:val="00B71801"/>
    <w:rsid w:val="00B90913"/>
    <w:rsid w:val="00B91977"/>
    <w:rsid w:val="00BA77C4"/>
    <w:rsid w:val="00BB4113"/>
    <w:rsid w:val="00BC2B5D"/>
    <w:rsid w:val="00BC5249"/>
    <w:rsid w:val="00BC7371"/>
    <w:rsid w:val="00BE039E"/>
    <w:rsid w:val="00C05856"/>
    <w:rsid w:val="00C27D30"/>
    <w:rsid w:val="00C312C1"/>
    <w:rsid w:val="00C428C0"/>
    <w:rsid w:val="00C50106"/>
    <w:rsid w:val="00C63CFB"/>
    <w:rsid w:val="00C71F1B"/>
    <w:rsid w:val="00C94D58"/>
    <w:rsid w:val="00C97F18"/>
    <w:rsid w:val="00CA04A4"/>
    <w:rsid w:val="00CB067A"/>
    <w:rsid w:val="00CB141C"/>
    <w:rsid w:val="00CB65BD"/>
    <w:rsid w:val="00CD7630"/>
    <w:rsid w:val="00CF3CA9"/>
    <w:rsid w:val="00D135CB"/>
    <w:rsid w:val="00D15A3E"/>
    <w:rsid w:val="00D2039A"/>
    <w:rsid w:val="00D37317"/>
    <w:rsid w:val="00D4436D"/>
    <w:rsid w:val="00D46F41"/>
    <w:rsid w:val="00D612DA"/>
    <w:rsid w:val="00D66194"/>
    <w:rsid w:val="00D7530F"/>
    <w:rsid w:val="00D823CA"/>
    <w:rsid w:val="00D844BD"/>
    <w:rsid w:val="00DA0C3E"/>
    <w:rsid w:val="00DA3676"/>
    <w:rsid w:val="00DA7D9A"/>
    <w:rsid w:val="00DC7D8B"/>
    <w:rsid w:val="00DE06CF"/>
    <w:rsid w:val="00DE3C21"/>
    <w:rsid w:val="00DE640B"/>
    <w:rsid w:val="00E25361"/>
    <w:rsid w:val="00E375BB"/>
    <w:rsid w:val="00E37AF7"/>
    <w:rsid w:val="00E55485"/>
    <w:rsid w:val="00E55C21"/>
    <w:rsid w:val="00E748C4"/>
    <w:rsid w:val="00E82731"/>
    <w:rsid w:val="00E83B4A"/>
    <w:rsid w:val="00E8682F"/>
    <w:rsid w:val="00EA6509"/>
    <w:rsid w:val="00F00BA6"/>
    <w:rsid w:val="00F04406"/>
    <w:rsid w:val="00F065CA"/>
    <w:rsid w:val="00F07BB4"/>
    <w:rsid w:val="00F138D6"/>
    <w:rsid w:val="00F30711"/>
    <w:rsid w:val="00F3423F"/>
    <w:rsid w:val="00F41584"/>
    <w:rsid w:val="00F446D5"/>
    <w:rsid w:val="00F45A4E"/>
    <w:rsid w:val="00F60E7A"/>
    <w:rsid w:val="00F61DF9"/>
    <w:rsid w:val="00F65631"/>
    <w:rsid w:val="00F65783"/>
    <w:rsid w:val="00F7489F"/>
    <w:rsid w:val="00F94BB2"/>
    <w:rsid w:val="00F96FD9"/>
    <w:rsid w:val="00F97F0F"/>
    <w:rsid w:val="00FA70DE"/>
    <w:rsid w:val="00FB1D19"/>
    <w:rsid w:val="00FB70C8"/>
    <w:rsid w:val="00FF62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B7F76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E05"/>
  </w:style>
  <w:style w:type="paragraph" w:styleId="Heading1">
    <w:name w:val="heading 1"/>
    <w:basedOn w:val="Normal"/>
    <w:next w:val="Normal"/>
    <w:link w:val="Heading1Char"/>
    <w:uiPriority w:val="9"/>
    <w:qFormat/>
    <w:rsid w:val="00405330"/>
    <w:pPr>
      <w:keepNext/>
      <w:keepLines/>
      <w:spacing w:before="480" w:line="276" w:lineRule="auto"/>
      <w:outlineLvl w:val="0"/>
    </w:pPr>
    <w:rPr>
      <w:rFonts w:ascii="Calibri" w:eastAsia="Times New Roman" w:hAnsi="Calibri" w:cs="Times New Roman"/>
      <w:b/>
      <w:bCs/>
      <w:color w:val="365F91"/>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2A85"/>
    <w:pPr>
      <w:pBdr>
        <w:bottom w:val="single" w:sz="8" w:space="4" w:color="4F81BD"/>
      </w:pBdr>
      <w:spacing w:after="300"/>
      <w:contextualSpacing/>
    </w:pPr>
    <w:rPr>
      <w:rFonts w:ascii="Cambria" w:eastAsia="Times New Roman" w:hAnsi="Cambria" w:cs="Times New Roman"/>
      <w:color w:val="17365D"/>
      <w:spacing w:val="5"/>
      <w:kern w:val="28"/>
      <w:sz w:val="52"/>
      <w:szCs w:val="52"/>
      <w:lang w:bidi="en-US"/>
    </w:rPr>
  </w:style>
  <w:style w:type="character" w:customStyle="1" w:styleId="TitleChar">
    <w:name w:val="Title Char"/>
    <w:basedOn w:val="DefaultParagraphFont"/>
    <w:link w:val="Title"/>
    <w:uiPriority w:val="10"/>
    <w:rsid w:val="00182A85"/>
    <w:rPr>
      <w:rFonts w:ascii="Cambria" w:eastAsia="Times New Roman" w:hAnsi="Cambria" w:cs="Times New Roman"/>
      <w:color w:val="17365D"/>
      <w:spacing w:val="5"/>
      <w:kern w:val="28"/>
      <w:sz w:val="52"/>
      <w:szCs w:val="52"/>
      <w:lang w:bidi="en-US"/>
    </w:rPr>
  </w:style>
  <w:style w:type="paragraph" w:styleId="BalloonText">
    <w:name w:val="Balloon Text"/>
    <w:basedOn w:val="Normal"/>
    <w:link w:val="BalloonTextChar"/>
    <w:uiPriority w:val="99"/>
    <w:semiHidden/>
    <w:unhideWhenUsed/>
    <w:rsid w:val="00182A8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82A85"/>
    <w:rPr>
      <w:rFonts w:ascii="Lucida Grande" w:hAnsi="Lucida Grande" w:cs="Lucida Grande"/>
      <w:sz w:val="18"/>
      <w:szCs w:val="18"/>
    </w:rPr>
  </w:style>
  <w:style w:type="character" w:styleId="Hyperlink">
    <w:name w:val="Hyperlink"/>
    <w:basedOn w:val="DefaultParagraphFont"/>
    <w:uiPriority w:val="99"/>
    <w:unhideWhenUsed/>
    <w:rsid w:val="00405330"/>
    <w:rPr>
      <w:color w:val="0000FF" w:themeColor="hyperlink"/>
      <w:u w:val="single"/>
    </w:rPr>
  </w:style>
  <w:style w:type="character" w:customStyle="1" w:styleId="Heading1Char">
    <w:name w:val="Heading 1 Char"/>
    <w:basedOn w:val="DefaultParagraphFont"/>
    <w:link w:val="Heading1"/>
    <w:uiPriority w:val="9"/>
    <w:rsid w:val="00405330"/>
    <w:rPr>
      <w:rFonts w:ascii="Calibri" w:eastAsia="Times New Roman" w:hAnsi="Calibri" w:cs="Times New Roman"/>
      <w:b/>
      <w:bCs/>
      <w:color w:val="365F91"/>
      <w:sz w:val="28"/>
      <w:szCs w:val="28"/>
      <w:lang w:bidi="en-US"/>
    </w:rPr>
  </w:style>
  <w:style w:type="paragraph" w:styleId="ListParagraph">
    <w:name w:val="List Paragraph"/>
    <w:basedOn w:val="Normal"/>
    <w:uiPriority w:val="34"/>
    <w:qFormat/>
    <w:rsid w:val="00405330"/>
    <w:pPr>
      <w:ind w:left="720"/>
      <w:contextualSpacing/>
    </w:pPr>
  </w:style>
  <w:style w:type="character" w:customStyle="1" w:styleId="apple-converted-space">
    <w:name w:val="apple-converted-space"/>
    <w:rsid w:val="005F7AFC"/>
  </w:style>
  <w:style w:type="character" w:styleId="FollowedHyperlink">
    <w:name w:val="FollowedHyperlink"/>
    <w:basedOn w:val="DefaultParagraphFont"/>
    <w:uiPriority w:val="99"/>
    <w:semiHidden/>
    <w:unhideWhenUsed/>
    <w:rsid w:val="00B32AC1"/>
    <w:rPr>
      <w:color w:val="800080" w:themeColor="followedHyperlink"/>
      <w:u w:val="single"/>
    </w:rPr>
  </w:style>
  <w:style w:type="paragraph" w:styleId="HTMLPreformatted">
    <w:name w:val="HTML Preformatted"/>
    <w:basedOn w:val="Normal"/>
    <w:link w:val="HTMLPreformattedChar"/>
    <w:uiPriority w:val="99"/>
    <w:semiHidden/>
    <w:unhideWhenUsed/>
    <w:rsid w:val="00797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797842"/>
    <w:rPr>
      <w:rFonts w:ascii="Courier" w:hAnsi="Courier" w:cs="Courier"/>
      <w:sz w:val="20"/>
      <w:szCs w:val="20"/>
    </w:rPr>
  </w:style>
  <w:style w:type="character" w:styleId="HTMLCode">
    <w:name w:val="HTML Code"/>
    <w:basedOn w:val="DefaultParagraphFont"/>
    <w:uiPriority w:val="99"/>
    <w:semiHidden/>
    <w:unhideWhenUsed/>
    <w:rsid w:val="00797842"/>
    <w:rPr>
      <w:rFonts w:ascii="Courier" w:eastAsiaTheme="minorEastAsia" w:hAnsi="Courier" w:cs="Courier"/>
      <w:sz w:val="20"/>
      <w:szCs w:val="20"/>
    </w:rPr>
  </w:style>
  <w:style w:type="paragraph" w:styleId="NormalWeb">
    <w:name w:val="Normal (Web)"/>
    <w:basedOn w:val="Normal"/>
    <w:uiPriority w:val="99"/>
    <w:unhideWhenUsed/>
    <w:rsid w:val="00797842"/>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797842"/>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E05"/>
  </w:style>
  <w:style w:type="paragraph" w:styleId="Heading1">
    <w:name w:val="heading 1"/>
    <w:basedOn w:val="Normal"/>
    <w:next w:val="Normal"/>
    <w:link w:val="Heading1Char"/>
    <w:uiPriority w:val="9"/>
    <w:qFormat/>
    <w:rsid w:val="00405330"/>
    <w:pPr>
      <w:keepNext/>
      <w:keepLines/>
      <w:spacing w:before="480" w:line="276" w:lineRule="auto"/>
      <w:outlineLvl w:val="0"/>
    </w:pPr>
    <w:rPr>
      <w:rFonts w:ascii="Calibri" w:eastAsia="Times New Roman" w:hAnsi="Calibri" w:cs="Times New Roman"/>
      <w:b/>
      <w:bCs/>
      <w:color w:val="365F91"/>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2A85"/>
    <w:pPr>
      <w:pBdr>
        <w:bottom w:val="single" w:sz="8" w:space="4" w:color="4F81BD"/>
      </w:pBdr>
      <w:spacing w:after="300"/>
      <w:contextualSpacing/>
    </w:pPr>
    <w:rPr>
      <w:rFonts w:ascii="Cambria" w:eastAsia="Times New Roman" w:hAnsi="Cambria" w:cs="Times New Roman"/>
      <w:color w:val="17365D"/>
      <w:spacing w:val="5"/>
      <w:kern w:val="28"/>
      <w:sz w:val="52"/>
      <w:szCs w:val="52"/>
      <w:lang w:bidi="en-US"/>
    </w:rPr>
  </w:style>
  <w:style w:type="character" w:customStyle="1" w:styleId="TitleChar">
    <w:name w:val="Title Char"/>
    <w:basedOn w:val="DefaultParagraphFont"/>
    <w:link w:val="Title"/>
    <w:uiPriority w:val="10"/>
    <w:rsid w:val="00182A85"/>
    <w:rPr>
      <w:rFonts w:ascii="Cambria" w:eastAsia="Times New Roman" w:hAnsi="Cambria" w:cs="Times New Roman"/>
      <w:color w:val="17365D"/>
      <w:spacing w:val="5"/>
      <w:kern w:val="28"/>
      <w:sz w:val="52"/>
      <w:szCs w:val="52"/>
      <w:lang w:bidi="en-US"/>
    </w:rPr>
  </w:style>
  <w:style w:type="paragraph" w:styleId="BalloonText">
    <w:name w:val="Balloon Text"/>
    <w:basedOn w:val="Normal"/>
    <w:link w:val="BalloonTextChar"/>
    <w:uiPriority w:val="99"/>
    <w:semiHidden/>
    <w:unhideWhenUsed/>
    <w:rsid w:val="00182A8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82A85"/>
    <w:rPr>
      <w:rFonts w:ascii="Lucida Grande" w:hAnsi="Lucida Grande" w:cs="Lucida Grande"/>
      <w:sz w:val="18"/>
      <w:szCs w:val="18"/>
    </w:rPr>
  </w:style>
  <w:style w:type="character" w:styleId="Hyperlink">
    <w:name w:val="Hyperlink"/>
    <w:basedOn w:val="DefaultParagraphFont"/>
    <w:uiPriority w:val="99"/>
    <w:unhideWhenUsed/>
    <w:rsid w:val="00405330"/>
    <w:rPr>
      <w:color w:val="0000FF" w:themeColor="hyperlink"/>
      <w:u w:val="single"/>
    </w:rPr>
  </w:style>
  <w:style w:type="character" w:customStyle="1" w:styleId="Heading1Char">
    <w:name w:val="Heading 1 Char"/>
    <w:basedOn w:val="DefaultParagraphFont"/>
    <w:link w:val="Heading1"/>
    <w:uiPriority w:val="9"/>
    <w:rsid w:val="00405330"/>
    <w:rPr>
      <w:rFonts w:ascii="Calibri" w:eastAsia="Times New Roman" w:hAnsi="Calibri" w:cs="Times New Roman"/>
      <w:b/>
      <w:bCs/>
      <w:color w:val="365F91"/>
      <w:sz w:val="28"/>
      <w:szCs w:val="28"/>
      <w:lang w:bidi="en-US"/>
    </w:rPr>
  </w:style>
  <w:style w:type="paragraph" w:styleId="ListParagraph">
    <w:name w:val="List Paragraph"/>
    <w:basedOn w:val="Normal"/>
    <w:uiPriority w:val="34"/>
    <w:qFormat/>
    <w:rsid w:val="00405330"/>
    <w:pPr>
      <w:ind w:left="720"/>
      <w:contextualSpacing/>
    </w:pPr>
  </w:style>
  <w:style w:type="character" w:customStyle="1" w:styleId="apple-converted-space">
    <w:name w:val="apple-converted-space"/>
    <w:rsid w:val="005F7AFC"/>
  </w:style>
  <w:style w:type="character" w:styleId="FollowedHyperlink">
    <w:name w:val="FollowedHyperlink"/>
    <w:basedOn w:val="DefaultParagraphFont"/>
    <w:uiPriority w:val="99"/>
    <w:semiHidden/>
    <w:unhideWhenUsed/>
    <w:rsid w:val="00B32AC1"/>
    <w:rPr>
      <w:color w:val="800080" w:themeColor="followedHyperlink"/>
      <w:u w:val="single"/>
    </w:rPr>
  </w:style>
  <w:style w:type="paragraph" w:styleId="HTMLPreformatted">
    <w:name w:val="HTML Preformatted"/>
    <w:basedOn w:val="Normal"/>
    <w:link w:val="HTMLPreformattedChar"/>
    <w:uiPriority w:val="99"/>
    <w:semiHidden/>
    <w:unhideWhenUsed/>
    <w:rsid w:val="00797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797842"/>
    <w:rPr>
      <w:rFonts w:ascii="Courier" w:hAnsi="Courier" w:cs="Courier"/>
      <w:sz w:val="20"/>
      <w:szCs w:val="20"/>
    </w:rPr>
  </w:style>
  <w:style w:type="character" w:styleId="HTMLCode">
    <w:name w:val="HTML Code"/>
    <w:basedOn w:val="DefaultParagraphFont"/>
    <w:uiPriority w:val="99"/>
    <w:semiHidden/>
    <w:unhideWhenUsed/>
    <w:rsid w:val="00797842"/>
    <w:rPr>
      <w:rFonts w:ascii="Courier" w:eastAsiaTheme="minorEastAsia" w:hAnsi="Courier" w:cs="Courier"/>
      <w:sz w:val="20"/>
      <w:szCs w:val="20"/>
    </w:rPr>
  </w:style>
  <w:style w:type="paragraph" w:styleId="NormalWeb">
    <w:name w:val="Normal (Web)"/>
    <w:basedOn w:val="Normal"/>
    <w:uiPriority w:val="99"/>
    <w:unhideWhenUsed/>
    <w:rsid w:val="00797842"/>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7978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8274465">
      <w:bodyDiv w:val="1"/>
      <w:marLeft w:val="0"/>
      <w:marRight w:val="0"/>
      <w:marTop w:val="0"/>
      <w:marBottom w:val="0"/>
      <w:divBdr>
        <w:top w:val="none" w:sz="0" w:space="0" w:color="auto"/>
        <w:left w:val="none" w:sz="0" w:space="0" w:color="auto"/>
        <w:bottom w:val="none" w:sz="0" w:space="0" w:color="auto"/>
        <w:right w:val="none" w:sz="0" w:space="0" w:color="auto"/>
      </w:divBdr>
    </w:div>
    <w:div w:id="1255088985">
      <w:bodyDiv w:val="1"/>
      <w:marLeft w:val="0"/>
      <w:marRight w:val="0"/>
      <w:marTop w:val="0"/>
      <w:marBottom w:val="0"/>
      <w:divBdr>
        <w:top w:val="none" w:sz="0" w:space="0" w:color="auto"/>
        <w:left w:val="none" w:sz="0" w:space="0" w:color="auto"/>
        <w:bottom w:val="none" w:sz="0" w:space="0" w:color="auto"/>
        <w:right w:val="none" w:sz="0" w:space="0" w:color="auto"/>
      </w:divBdr>
      <w:divsChild>
        <w:div w:id="1886869583">
          <w:marLeft w:val="0"/>
          <w:marRight w:val="0"/>
          <w:marTop w:val="0"/>
          <w:marBottom w:val="0"/>
          <w:divBdr>
            <w:top w:val="none" w:sz="0" w:space="0" w:color="auto"/>
            <w:left w:val="none" w:sz="0" w:space="0" w:color="auto"/>
            <w:bottom w:val="none" w:sz="0" w:space="0" w:color="auto"/>
            <w:right w:val="none" w:sz="0" w:space="0" w:color="auto"/>
          </w:divBdr>
        </w:div>
        <w:div w:id="1921021796">
          <w:marLeft w:val="0"/>
          <w:marRight w:val="0"/>
          <w:marTop w:val="0"/>
          <w:marBottom w:val="0"/>
          <w:divBdr>
            <w:top w:val="none" w:sz="0" w:space="0" w:color="auto"/>
            <w:left w:val="none" w:sz="0" w:space="0" w:color="auto"/>
            <w:bottom w:val="none" w:sz="0" w:space="0" w:color="auto"/>
            <w:right w:val="none" w:sz="0" w:space="0" w:color="auto"/>
          </w:divBdr>
        </w:div>
        <w:div w:id="1595166574">
          <w:marLeft w:val="0"/>
          <w:marRight w:val="0"/>
          <w:marTop w:val="0"/>
          <w:marBottom w:val="0"/>
          <w:divBdr>
            <w:top w:val="none" w:sz="0" w:space="0" w:color="auto"/>
            <w:left w:val="none" w:sz="0" w:space="0" w:color="auto"/>
            <w:bottom w:val="none" w:sz="0" w:space="0" w:color="auto"/>
            <w:right w:val="none" w:sz="0" w:space="0" w:color="auto"/>
          </w:divBdr>
        </w:div>
        <w:div w:id="1014965741">
          <w:marLeft w:val="0"/>
          <w:marRight w:val="0"/>
          <w:marTop w:val="0"/>
          <w:marBottom w:val="0"/>
          <w:divBdr>
            <w:top w:val="none" w:sz="0" w:space="0" w:color="auto"/>
            <w:left w:val="none" w:sz="0" w:space="0" w:color="auto"/>
            <w:bottom w:val="none" w:sz="0" w:space="0" w:color="auto"/>
            <w:right w:val="none" w:sz="0" w:space="0" w:color="auto"/>
          </w:divBdr>
        </w:div>
        <w:div w:id="90051697">
          <w:marLeft w:val="0"/>
          <w:marRight w:val="0"/>
          <w:marTop w:val="0"/>
          <w:marBottom w:val="0"/>
          <w:divBdr>
            <w:top w:val="none" w:sz="0" w:space="0" w:color="auto"/>
            <w:left w:val="none" w:sz="0" w:space="0" w:color="auto"/>
            <w:bottom w:val="none" w:sz="0" w:space="0" w:color="auto"/>
            <w:right w:val="none" w:sz="0" w:space="0" w:color="auto"/>
          </w:divBdr>
        </w:div>
      </w:divsChild>
    </w:div>
    <w:div w:id="1382168502">
      <w:bodyDiv w:val="1"/>
      <w:marLeft w:val="0"/>
      <w:marRight w:val="0"/>
      <w:marTop w:val="0"/>
      <w:marBottom w:val="0"/>
      <w:divBdr>
        <w:top w:val="none" w:sz="0" w:space="0" w:color="auto"/>
        <w:left w:val="none" w:sz="0" w:space="0" w:color="auto"/>
        <w:bottom w:val="none" w:sz="0" w:space="0" w:color="auto"/>
        <w:right w:val="none" w:sz="0" w:space="0" w:color="auto"/>
      </w:divBdr>
      <w:divsChild>
        <w:div w:id="2084519744">
          <w:marLeft w:val="0"/>
          <w:marRight w:val="0"/>
          <w:marTop w:val="0"/>
          <w:marBottom w:val="0"/>
          <w:divBdr>
            <w:top w:val="none" w:sz="0" w:space="0" w:color="auto"/>
            <w:left w:val="none" w:sz="0" w:space="0" w:color="auto"/>
            <w:bottom w:val="none" w:sz="0" w:space="0" w:color="auto"/>
            <w:right w:val="none" w:sz="0" w:space="0" w:color="auto"/>
          </w:divBdr>
        </w:div>
        <w:div w:id="56826696">
          <w:marLeft w:val="0"/>
          <w:marRight w:val="0"/>
          <w:marTop w:val="0"/>
          <w:marBottom w:val="0"/>
          <w:divBdr>
            <w:top w:val="none" w:sz="0" w:space="0" w:color="auto"/>
            <w:left w:val="none" w:sz="0" w:space="0" w:color="auto"/>
            <w:bottom w:val="none" w:sz="0" w:space="0" w:color="auto"/>
            <w:right w:val="none" w:sz="0" w:space="0" w:color="auto"/>
          </w:divBdr>
        </w:div>
        <w:div w:id="979194034">
          <w:marLeft w:val="0"/>
          <w:marRight w:val="0"/>
          <w:marTop w:val="0"/>
          <w:marBottom w:val="0"/>
          <w:divBdr>
            <w:top w:val="none" w:sz="0" w:space="0" w:color="auto"/>
            <w:left w:val="none" w:sz="0" w:space="0" w:color="auto"/>
            <w:bottom w:val="none" w:sz="0" w:space="0" w:color="auto"/>
            <w:right w:val="none" w:sz="0" w:space="0" w:color="auto"/>
          </w:divBdr>
        </w:div>
      </w:divsChild>
    </w:div>
    <w:div w:id="1973439180">
      <w:bodyDiv w:val="1"/>
      <w:marLeft w:val="0"/>
      <w:marRight w:val="0"/>
      <w:marTop w:val="0"/>
      <w:marBottom w:val="0"/>
      <w:divBdr>
        <w:top w:val="none" w:sz="0" w:space="0" w:color="auto"/>
        <w:left w:val="none" w:sz="0" w:space="0" w:color="auto"/>
        <w:bottom w:val="none" w:sz="0" w:space="0" w:color="auto"/>
        <w:right w:val="none" w:sz="0" w:space="0" w:color="auto"/>
      </w:divBdr>
    </w:div>
    <w:div w:id="20341150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1</Pages>
  <Words>354</Words>
  <Characters>2022</Characters>
  <Application>Microsoft Macintosh Word</Application>
  <DocSecurity>0</DocSecurity>
  <Lines>16</Lines>
  <Paragraphs>4</Paragraphs>
  <ScaleCrop>false</ScaleCrop>
  <Company>ITU</Company>
  <LinksUpToDate>false</LinksUpToDate>
  <CharactersWithSpaces>2372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Gozde Unal</dc:creator>
  <cp:keywords/>
  <dc:description/>
  <cp:lastModifiedBy>Gozde Unal</cp:lastModifiedBy>
  <cp:revision>125</cp:revision>
  <dcterms:created xsi:type="dcterms:W3CDTF">2017-01-24T06:59:00Z</dcterms:created>
  <dcterms:modified xsi:type="dcterms:W3CDTF">2018-10-09T13:56:00Z</dcterms:modified>
</cp:coreProperties>
</file>